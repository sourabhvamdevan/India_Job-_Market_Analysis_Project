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8ED5" w14:textId="77777777" w:rsidR="00430821" w:rsidRDefault="00430821" w:rsidP="00430821">
      <w:pPr>
        <w:jc w:val="center"/>
        <w:rPr>
          <w:sz w:val="40"/>
          <w:szCs w:val="40"/>
        </w:rPr>
      </w:pPr>
      <w:r w:rsidRPr="003D7E51">
        <w:rPr>
          <w:sz w:val="40"/>
          <w:szCs w:val="40"/>
        </w:rPr>
        <w:t>India Job Market Trend</w:t>
      </w:r>
    </w:p>
    <w:p w14:paraId="61E87CEF" w14:textId="04A24DB1" w:rsidR="00430821" w:rsidRDefault="00430821" w:rsidP="00430821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-By </w:t>
      </w:r>
      <w:r>
        <w:rPr>
          <w:sz w:val="40"/>
          <w:szCs w:val="40"/>
        </w:rPr>
        <w:t>Sourabh Vamdevan</w:t>
      </w:r>
    </w:p>
    <w:p w14:paraId="2F0DCAE5" w14:textId="77777777" w:rsidR="00430821" w:rsidRPr="00457252" w:rsidRDefault="00430821" w:rsidP="00430821">
      <w:pPr>
        <w:rPr>
          <w:sz w:val="28"/>
          <w:szCs w:val="28"/>
        </w:rPr>
      </w:pPr>
      <w:r w:rsidRPr="00457252">
        <w:rPr>
          <w:sz w:val="28"/>
          <w:szCs w:val="28"/>
        </w:rPr>
        <w:t xml:space="preserve">This project provides insights into job market trends by </w:t>
      </w:r>
      <w:proofErr w:type="spellStart"/>
      <w:r w:rsidRPr="00457252">
        <w:rPr>
          <w:sz w:val="28"/>
          <w:szCs w:val="28"/>
        </w:rPr>
        <w:t>analyzing</w:t>
      </w:r>
      <w:proofErr w:type="spellEnd"/>
      <w:r w:rsidRPr="00457252">
        <w:rPr>
          <w:sz w:val="28"/>
          <w:szCs w:val="28"/>
        </w:rPr>
        <w:t xml:space="preserve"> job postings across various companies, locations, and job types. It helps users understand hiring trends, salary distributions, and required skills, making it useful for job seekers, recruiters, and industry analysts.</w:t>
      </w:r>
    </w:p>
    <w:p w14:paraId="3F2D8683" w14:textId="77777777" w:rsidR="00430821" w:rsidRPr="00D07D95" w:rsidRDefault="00430821" w:rsidP="00430821">
      <w:pPr>
        <w:rPr>
          <w:b/>
          <w:bCs/>
          <w:sz w:val="40"/>
          <w:szCs w:val="40"/>
        </w:rPr>
      </w:pPr>
      <w:r w:rsidRPr="00D07D95">
        <w:rPr>
          <w:b/>
          <w:bCs/>
          <w:sz w:val="40"/>
          <w:szCs w:val="40"/>
        </w:rPr>
        <w:t>SQL Questions:</w:t>
      </w:r>
    </w:p>
    <w:p w14:paraId="508E28D4" w14:textId="77777777" w:rsidR="00430821" w:rsidRPr="007A65C6" w:rsidRDefault="00430821" w:rsidP="00430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1</w:t>
      </w:r>
      <w:r w:rsidRPr="007A65C6">
        <w:rPr>
          <w:b/>
          <w:bCs/>
          <w:sz w:val="28"/>
          <w:szCs w:val="28"/>
        </w:rPr>
        <w:t xml:space="preserve">  How</w:t>
      </w:r>
      <w:proofErr w:type="gramEnd"/>
      <w:r w:rsidRPr="007A65C6">
        <w:rPr>
          <w:b/>
          <w:bCs/>
          <w:sz w:val="28"/>
          <w:szCs w:val="28"/>
        </w:rPr>
        <w:t xml:space="preserve"> many total job listings are available in the dataset?</w:t>
      </w:r>
    </w:p>
    <w:p w14:paraId="78C133AA" w14:textId="77777777" w:rsidR="00430821" w:rsidRPr="007A65C6" w:rsidRDefault="00430821" w:rsidP="00430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2</w:t>
      </w:r>
      <w:r w:rsidRPr="007A65C6">
        <w:rPr>
          <w:b/>
          <w:bCs/>
          <w:sz w:val="28"/>
          <w:szCs w:val="28"/>
        </w:rPr>
        <w:t xml:space="preserve">  Which</w:t>
      </w:r>
      <w:proofErr w:type="gramEnd"/>
      <w:r w:rsidRPr="007A65C6">
        <w:rPr>
          <w:b/>
          <w:bCs/>
          <w:sz w:val="28"/>
          <w:szCs w:val="28"/>
        </w:rPr>
        <w:t xml:space="preserve"> 10 companies have the highest number of job listings?</w:t>
      </w:r>
    </w:p>
    <w:p w14:paraId="26E7FB1E" w14:textId="77777777" w:rsidR="00430821" w:rsidRPr="007A65C6" w:rsidRDefault="00430821" w:rsidP="00430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3</w:t>
      </w:r>
      <w:r w:rsidRPr="007A65C6">
        <w:rPr>
          <w:b/>
          <w:bCs/>
          <w:sz w:val="28"/>
          <w:szCs w:val="28"/>
        </w:rPr>
        <w:t xml:space="preserve">  Which</w:t>
      </w:r>
      <w:proofErr w:type="gramEnd"/>
      <w:r w:rsidRPr="007A65C6">
        <w:rPr>
          <w:b/>
          <w:bCs/>
          <w:sz w:val="28"/>
          <w:szCs w:val="28"/>
        </w:rPr>
        <w:t xml:space="preserve"> 5 job locations have the highest number of job listings?</w:t>
      </w:r>
    </w:p>
    <w:p w14:paraId="2C997934" w14:textId="77777777" w:rsidR="00430821" w:rsidRPr="007A65C6" w:rsidRDefault="00430821" w:rsidP="00430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4</w:t>
      </w:r>
      <w:r w:rsidRPr="007A65C6">
        <w:rPr>
          <w:b/>
          <w:bCs/>
          <w:sz w:val="28"/>
          <w:szCs w:val="28"/>
        </w:rPr>
        <w:t xml:space="preserve">  Which</w:t>
      </w:r>
      <w:proofErr w:type="gramEnd"/>
      <w:r w:rsidRPr="007A65C6">
        <w:rPr>
          <w:b/>
          <w:bCs/>
          <w:sz w:val="28"/>
          <w:szCs w:val="28"/>
        </w:rPr>
        <w:t xml:space="preserve"> 10 job titles offer the highest salary range, and which companies are offering them?</w:t>
      </w:r>
    </w:p>
    <w:p w14:paraId="16CB886D" w14:textId="77777777" w:rsidR="00430821" w:rsidRPr="007A65C6" w:rsidRDefault="00430821" w:rsidP="00430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5</w:t>
      </w:r>
      <w:r w:rsidRPr="007A65C6">
        <w:rPr>
          <w:b/>
          <w:bCs/>
          <w:sz w:val="28"/>
          <w:szCs w:val="28"/>
        </w:rPr>
        <w:t xml:space="preserve">  How</w:t>
      </w:r>
      <w:proofErr w:type="gramEnd"/>
      <w:r w:rsidRPr="007A65C6">
        <w:rPr>
          <w:b/>
          <w:bCs/>
          <w:sz w:val="28"/>
          <w:szCs w:val="28"/>
        </w:rPr>
        <w:t xml:space="preserve"> are job listings distributed across different job types?</w:t>
      </w:r>
    </w:p>
    <w:p w14:paraId="193D6A7B" w14:textId="77777777" w:rsidR="00430821" w:rsidRPr="007A65C6" w:rsidRDefault="00430821" w:rsidP="00430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6</w:t>
      </w:r>
      <w:r w:rsidRPr="007A65C6">
        <w:rPr>
          <w:b/>
          <w:bCs/>
          <w:sz w:val="28"/>
          <w:szCs w:val="28"/>
        </w:rPr>
        <w:t xml:space="preserve">  How</w:t>
      </w:r>
      <w:proofErr w:type="gramEnd"/>
      <w:r w:rsidRPr="007A65C6">
        <w:rPr>
          <w:b/>
          <w:bCs/>
          <w:sz w:val="28"/>
          <w:szCs w:val="28"/>
        </w:rPr>
        <w:t xml:space="preserve"> many job listings require Machine Learning as a skill?</w:t>
      </w:r>
    </w:p>
    <w:p w14:paraId="642AC2F4" w14:textId="77777777" w:rsidR="00430821" w:rsidRPr="007A65C6" w:rsidRDefault="00430821" w:rsidP="00430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Q7 </w:t>
      </w:r>
      <w:r w:rsidRPr="007A65C6">
        <w:rPr>
          <w:b/>
          <w:bCs/>
          <w:sz w:val="28"/>
          <w:szCs w:val="28"/>
        </w:rPr>
        <w:t>What is the average salary range based on the required experience level?</w:t>
      </w:r>
    </w:p>
    <w:p w14:paraId="5785F56A" w14:textId="77777777" w:rsidR="00430821" w:rsidRPr="007A65C6" w:rsidRDefault="00430821" w:rsidP="00430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8</w:t>
      </w:r>
      <w:r w:rsidRPr="007A65C6">
        <w:rPr>
          <w:b/>
          <w:bCs/>
          <w:sz w:val="28"/>
          <w:szCs w:val="28"/>
        </w:rPr>
        <w:t xml:space="preserve">  Which</w:t>
      </w:r>
      <w:proofErr w:type="gramEnd"/>
      <w:r w:rsidRPr="007A65C6">
        <w:rPr>
          <w:b/>
          <w:bCs/>
          <w:sz w:val="28"/>
          <w:szCs w:val="28"/>
        </w:rPr>
        <w:t xml:space="preserve"> 10 skills are most frequently required in job listings?</w:t>
      </w:r>
    </w:p>
    <w:p w14:paraId="4924B721" w14:textId="77777777" w:rsidR="00430821" w:rsidRPr="007A65C6" w:rsidRDefault="00430821" w:rsidP="00430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9</w:t>
      </w:r>
      <w:r w:rsidRPr="007A65C6">
        <w:rPr>
          <w:b/>
          <w:bCs/>
          <w:sz w:val="28"/>
          <w:szCs w:val="28"/>
        </w:rPr>
        <w:t xml:space="preserve">  How</w:t>
      </w:r>
      <w:proofErr w:type="gramEnd"/>
      <w:r w:rsidRPr="007A65C6">
        <w:rPr>
          <w:b/>
          <w:bCs/>
          <w:sz w:val="28"/>
          <w:szCs w:val="28"/>
        </w:rPr>
        <w:t xml:space="preserve"> are job listings distributed based on company size?</w:t>
      </w:r>
    </w:p>
    <w:p w14:paraId="20923BBD" w14:textId="77777777" w:rsidR="00430821" w:rsidRPr="007A65C6" w:rsidRDefault="00430821" w:rsidP="00430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10</w:t>
      </w:r>
      <w:r w:rsidRPr="007A65C6">
        <w:rPr>
          <w:b/>
          <w:bCs/>
          <w:sz w:val="28"/>
          <w:szCs w:val="28"/>
        </w:rPr>
        <w:t xml:space="preserve">  Which</w:t>
      </w:r>
      <w:proofErr w:type="gramEnd"/>
      <w:r w:rsidRPr="007A65C6">
        <w:rPr>
          <w:b/>
          <w:bCs/>
          <w:sz w:val="28"/>
          <w:szCs w:val="28"/>
        </w:rPr>
        <w:t xml:space="preserve"> 10 companies have the highest number of remote job listings?</w:t>
      </w:r>
    </w:p>
    <w:p w14:paraId="250A97D4" w14:textId="77777777" w:rsidR="00430821" w:rsidRPr="007A65C6" w:rsidRDefault="00430821" w:rsidP="00430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11</w:t>
      </w:r>
      <w:r w:rsidRPr="007A65C6">
        <w:rPr>
          <w:b/>
          <w:bCs/>
          <w:sz w:val="28"/>
          <w:szCs w:val="28"/>
        </w:rPr>
        <w:t xml:space="preserve">  What</w:t>
      </w:r>
      <w:proofErr w:type="gramEnd"/>
      <w:r w:rsidRPr="007A65C6">
        <w:rPr>
          <w:b/>
          <w:bCs/>
          <w:sz w:val="28"/>
          <w:szCs w:val="28"/>
        </w:rPr>
        <w:t xml:space="preserve"> are the details of all job listings available in the dataset?</w:t>
      </w:r>
    </w:p>
    <w:p w14:paraId="226F7583" w14:textId="77777777" w:rsidR="00430821" w:rsidRDefault="00430821" w:rsidP="00430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12</w:t>
      </w:r>
      <w:r w:rsidRPr="007A65C6">
        <w:rPr>
          <w:b/>
          <w:bCs/>
          <w:sz w:val="28"/>
          <w:szCs w:val="28"/>
        </w:rPr>
        <w:t xml:space="preserve">  Which</w:t>
      </w:r>
      <w:proofErr w:type="gramEnd"/>
      <w:r w:rsidRPr="007A65C6">
        <w:rPr>
          <w:b/>
          <w:bCs/>
          <w:sz w:val="28"/>
          <w:szCs w:val="28"/>
        </w:rPr>
        <w:t xml:space="preserve"> job listings require a </w:t>
      </w:r>
      <w:proofErr w:type="spellStart"/>
      <w:proofErr w:type="gramStart"/>
      <w:r w:rsidRPr="007A65C6">
        <w:rPr>
          <w:b/>
          <w:bCs/>
          <w:sz w:val="28"/>
          <w:szCs w:val="28"/>
        </w:rPr>
        <w:t>B.Tech</w:t>
      </w:r>
      <w:proofErr w:type="spellEnd"/>
      <w:proofErr w:type="gramEnd"/>
      <w:r w:rsidRPr="007A65C6">
        <w:rPr>
          <w:b/>
          <w:bCs/>
          <w:sz w:val="28"/>
          <w:szCs w:val="28"/>
        </w:rPr>
        <w:t xml:space="preserve"> degree, and which companies are offering them?</w:t>
      </w:r>
    </w:p>
    <w:p w14:paraId="28FBDFBC" w14:textId="77777777" w:rsidR="00430821" w:rsidRDefault="00430821" w:rsidP="00430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INSIGHTS:</w:t>
      </w:r>
    </w:p>
    <w:p w14:paraId="61C2EB2A" w14:textId="77777777" w:rsidR="00430821" w:rsidRPr="00B67391" w:rsidRDefault="00430821" w:rsidP="00430821">
      <w:pPr>
        <w:numPr>
          <w:ilvl w:val="0"/>
          <w:numId w:val="28"/>
        </w:numPr>
        <w:rPr>
          <w:b/>
          <w:bCs/>
          <w:sz w:val="28"/>
          <w:szCs w:val="28"/>
        </w:rPr>
      </w:pPr>
      <w:r w:rsidRPr="00B67391">
        <w:rPr>
          <w:b/>
          <w:bCs/>
          <w:sz w:val="28"/>
          <w:szCs w:val="28"/>
        </w:rPr>
        <w:t>Total Jobs Available:</w:t>
      </w:r>
      <w:r w:rsidRPr="00B67391">
        <w:rPr>
          <w:b/>
          <w:bCs/>
          <w:sz w:val="28"/>
          <w:szCs w:val="28"/>
        </w:rPr>
        <w:br/>
      </w:r>
      <w:r w:rsidRPr="00B67391">
        <w:rPr>
          <w:sz w:val="28"/>
          <w:szCs w:val="28"/>
        </w:rPr>
        <w:t>The dataset contains 20,000 job listings, indicating a vast number of opportunities across various industries and locations in India.</w:t>
      </w:r>
    </w:p>
    <w:p w14:paraId="0DC4891F" w14:textId="77777777" w:rsidR="00430821" w:rsidRPr="00B67391" w:rsidRDefault="00430821" w:rsidP="00430821">
      <w:pPr>
        <w:numPr>
          <w:ilvl w:val="0"/>
          <w:numId w:val="28"/>
        </w:numPr>
        <w:rPr>
          <w:sz w:val="28"/>
          <w:szCs w:val="28"/>
        </w:rPr>
      </w:pPr>
      <w:r w:rsidRPr="00B67391">
        <w:rPr>
          <w:b/>
          <w:bCs/>
          <w:sz w:val="28"/>
          <w:szCs w:val="28"/>
        </w:rPr>
        <w:lastRenderedPageBreak/>
        <w:t>Top Hiring Companies:</w:t>
      </w:r>
      <w:r w:rsidRPr="00B67391">
        <w:rPr>
          <w:b/>
          <w:bCs/>
          <w:sz w:val="28"/>
          <w:szCs w:val="28"/>
        </w:rPr>
        <w:br/>
      </w:r>
      <w:r w:rsidRPr="00B67391">
        <w:rPr>
          <w:sz w:val="28"/>
          <w:szCs w:val="28"/>
        </w:rPr>
        <w:t>The top 10 companies with the most job listings are:</w:t>
      </w:r>
    </w:p>
    <w:p w14:paraId="47CD1C17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Amazon (2,086 jobs)</w:t>
      </w:r>
    </w:p>
    <w:p w14:paraId="22BB702E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Wipro (2,069 jobs)</w:t>
      </w:r>
    </w:p>
    <w:p w14:paraId="0BCB55AD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HCL (2,023 jobs)</w:t>
      </w:r>
    </w:p>
    <w:p w14:paraId="12A293D5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Google (2,004 jobs)</w:t>
      </w:r>
    </w:p>
    <w:p w14:paraId="020E1EE3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Deloitte (1,983 jobs)</w:t>
      </w:r>
    </w:p>
    <w:p w14:paraId="72C38908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Infosys, TCS, Microsoft, Accenture, and IBM, all with over 1,900 job listings.</w:t>
      </w:r>
    </w:p>
    <w:p w14:paraId="526CFC4E" w14:textId="77777777" w:rsidR="00430821" w:rsidRPr="00B67391" w:rsidRDefault="00430821" w:rsidP="00430821">
      <w:pPr>
        <w:numPr>
          <w:ilvl w:val="0"/>
          <w:numId w:val="28"/>
        </w:numPr>
        <w:rPr>
          <w:sz w:val="28"/>
          <w:szCs w:val="28"/>
        </w:rPr>
      </w:pPr>
      <w:r w:rsidRPr="00B67391">
        <w:rPr>
          <w:b/>
          <w:bCs/>
          <w:sz w:val="28"/>
          <w:szCs w:val="28"/>
        </w:rPr>
        <w:t>Most Popular Job Locations:</w:t>
      </w:r>
      <w:r w:rsidRPr="00B67391">
        <w:rPr>
          <w:b/>
          <w:bCs/>
          <w:sz w:val="28"/>
          <w:szCs w:val="28"/>
        </w:rPr>
        <w:br/>
      </w:r>
      <w:r w:rsidRPr="00B67391">
        <w:rPr>
          <w:sz w:val="28"/>
          <w:szCs w:val="28"/>
        </w:rPr>
        <w:t>The top 5 cities with the highest job listings are:</w:t>
      </w:r>
    </w:p>
    <w:p w14:paraId="3A182B9B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Hyderabad (2,055 jobs)</w:t>
      </w:r>
    </w:p>
    <w:p w14:paraId="4C4DA908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Bangalore (2,023 jobs)</w:t>
      </w:r>
    </w:p>
    <w:p w14:paraId="5A5A7BEF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Ahmedabad (2,019 jobs)</w:t>
      </w:r>
    </w:p>
    <w:p w14:paraId="5C516C78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Jaipur (2,019 jobs)</w:t>
      </w:r>
    </w:p>
    <w:p w14:paraId="3ABB1FF8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Chennai (2,018 jobs)</w:t>
      </w:r>
      <w:r w:rsidRPr="00B67391">
        <w:rPr>
          <w:sz w:val="28"/>
          <w:szCs w:val="28"/>
        </w:rPr>
        <w:br/>
        <w:t>These cities dominate the job market, offering a wide range of employment opportunities.</w:t>
      </w:r>
    </w:p>
    <w:p w14:paraId="37C647E8" w14:textId="77777777" w:rsidR="00430821" w:rsidRPr="00B67391" w:rsidRDefault="00430821" w:rsidP="00430821">
      <w:pPr>
        <w:numPr>
          <w:ilvl w:val="0"/>
          <w:numId w:val="28"/>
        </w:numPr>
        <w:rPr>
          <w:sz w:val="28"/>
          <w:szCs w:val="28"/>
        </w:rPr>
      </w:pPr>
      <w:r w:rsidRPr="00B67391">
        <w:rPr>
          <w:b/>
          <w:bCs/>
          <w:sz w:val="28"/>
          <w:szCs w:val="28"/>
        </w:rPr>
        <w:t>Top 10 Highest-Paying Jobs:</w:t>
      </w:r>
      <w:r w:rsidRPr="00B67391">
        <w:rPr>
          <w:b/>
          <w:bCs/>
          <w:sz w:val="28"/>
          <w:szCs w:val="28"/>
        </w:rPr>
        <w:br/>
      </w:r>
      <w:r w:rsidRPr="00B67391">
        <w:rPr>
          <w:sz w:val="28"/>
          <w:szCs w:val="28"/>
        </w:rPr>
        <w:t>The highest salaries are seen in roles such as:</w:t>
      </w:r>
    </w:p>
    <w:p w14:paraId="4CC16ED0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Software Engineer (Infosys, 20+ LPA)</w:t>
      </w:r>
    </w:p>
    <w:p w14:paraId="33C5121B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Graphic Designer (TCS, 20+ LPA)</w:t>
      </w:r>
    </w:p>
    <w:p w14:paraId="2A5468E8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HR Manager (HCL, 20+ LPA)</w:t>
      </w:r>
    </w:p>
    <w:p w14:paraId="0349509F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Financial Analyst (TCS, 12-20 LPA)</w:t>
      </w:r>
    </w:p>
    <w:p w14:paraId="2EA68A0D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Product Manager (Google, 12-20 LPA)</w:t>
      </w:r>
    </w:p>
    <w:p w14:paraId="460AE798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Marketing Executive (Amazon, 12-20 LPA)</w:t>
      </w:r>
    </w:p>
    <w:p w14:paraId="2B639F04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lastRenderedPageBreak/>
        <w:t>Business Analyst (Accenture, 12-20 LPA)</w:t>
      </w:r>
    </w:p>
    <w:p w14:paraId="27D82C67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Other high-paying roles include Cyber Security Analysts and AI Engineers.</w:t>
      </w:r>
    </w:p>
    <w:p w14:paraId="2B2C3DFE" w14:textId="77777777" w:rsidR="00430821" w:rsidRPr="00B67391" w:rsidRDefault="00430821" w:rsidP="00430821">
      <w:pPr>
        <w:numPr>
          <w:ilvl w:val="0"/>
          <w:numId w:val="28"/>
        </w:numPr>
        <w:rPr>
          <w:sz w:val="28"/>
          <w:szCs w:val="28"/>
        </w:rPr>
      </w:pPr>
      <w:r w:rsidRPr="00B67391">
        <w:rPr>
          <w:b/>
          <w:bCs/>
          <w:sz w:val="28"/>
          <w:szCs w:val="28"/>
        </w:rPr>
        <w:t>Job Type Distribution:</w:t>
      </w:r>
      <w:r w:rsidRPr="00B67391">
        <w:rPr>
          <w:b/>
          <w:bCs/>
          <w:sz w:val="28"/>
          <w:szCs w:val="28"/>
        </w:rPr>
        <w:br/>
      </w:r>
      <w:r w:rsidRPr="00B67391">
        <w:rPr>
          <w:sz w:val="28"/>
          <w:szCs w:val="28"/>
        </w:rPr>
        <w:t>Jobs are distributed across different categories:</w:t>
      </w:r>
    </w:p>
    <w:p w14:paraId="5B52F331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Part-time jobs (5,111 listings)</w:t>
      </w:r>
    </w:p>
    <w:p w14:paraId="1848884D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Internships (5,085 listings)</w:t>
      </w:r>
    </w:p>
    <w:p w14:paraId="31A1C239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Full-time jobs (4,981 listings)</w:t>
      </w:r>
    </w:p>
    <w:p w14:paraId="25A4CCCA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Contract-based roles (4,823 listings)</w:t>
      </w:r>
      <w:r w:rsidRPr="00B67391">
        <w:rPr>
          <w:sz w:val="28"/>
          <w:szCs w:val="28"/>
        </w:rPr>
        <w:br/>
        <w:t>The large number of internships and part-time roles suggests a focus on flexible work opportunities.</w:t>
      </w:r>
    </w:p>
    <w:p w14:paraId="3E51312F" w14:textId="77777777" w:rsidR="00430821" w:rsidRPr="00B67391" w:rsidRDefault="00430821" w:rsidP="00430821">
      <w:pPr>
        <w:numPr>
          <w:ilvl w:val="0"/>
          <w:numId w:val="28"/>
        </w:numPr>
        <w:rPr>
          <w:b/>
          <w:bCs/>
          <w:sz w:val="28"/>
          <w:szCs w:val="28"/>
        </w:rPr>
      </w:pPr>
      <w:r w:rsidRPr="00B67391">
        <w:rPr>
          <w:b/>
          <w:bCs/>
          <w:sz w:val="28"/>
          <w:szCs w:val="28"/>
        </w:rPr>
        <w:t>Machine Learning Jobs:</w:t>
      </w:r>
      <w:r w:rsidRPr="00B67391">
        <w:rPr>
          <w:b/>
          <w:bCs/>
          <w:sz w:val="28"/>
          <w:szCs w:val="28"/>
        </w:rPr>
        <w:br/>
      </w:r>
      <w:r w:rsidRPr="00B67391">
        <w:rPr>
          <w:sz w:val="28"/>
          <w:szCs w:val="28"/>
        </w:rPr>
        <w:t>There are 5,857 job openings explicitly mentioning Machine Learning, reflecting its high demand, especially in AI, Data Science, and Software Engineering roles.</w:t>
      </w:r>
    </w:p>
    <w:p w14:paraId="4BD89CB5" w14:textId="77777777" w:rsidR="00430821" w:rsidRPr="00B67391" w:rsidRDefault="00430821" w:rsidP="00430821">
      <w:pPr>
        <w:numPr>
          <w:ilvl w:val="0"/>
          <w:numId w:val="28"/>
        </w:numPr>
        <w:rPr>
          <w:sz w:val="28"/>
          <w:szCs w:val="28"/>
        </w:rPr>
      </w:pPr>
      <w:r w:rsidRPr="00B67391">
        <w:rPr>
          <w:b/>
          <w:bCs/>
          <w:sz w:val="28"/>
          <w:szCs w:val="28"/>
        </w:rPr>
        <w:t>Average Salary by Experience Level:</w:t>
      </w:r>
      <w:r w:rsidRPr="00B67391">
        <w:rPr>
          <w:b/>
          <w:bCs/>
          <w:sz w:val="28"/>
          <w:szCs w:val="28"/>
        </w:rPr>
        <w:br/>
      </w:r>
      <w:r w:rsidRPr="00B67391">
        <w:rPr>
          <w:sz w:val="28"/>
          <w:szCs w:val="28"/>
        </w:rPr>
        <w:t>The salary trends based on experience show:</w:t>
      </w:r>
    </w:p>
    <w:p w14:paraId="5000B447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10+ years of experience: 13.18 LPA (highest)</w:t>
      </w:r>
    </w:p>
    <w:p w14:paraId="4610F08B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0-2 years (freshers): 13.03 LPA</w:t>
      </w:r>
    </w:p>
    <w:p w14:paraId="12E8DBCA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5-10 years: 12.99 LPA</w:t>
      </w:r>
    </w:p>
    <w:p w14:paraId="0A449F51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2-5 years: 12.88 LPA</w:t>
      </w:r>
      <w:r w:rsidRPr="00B67391">
        <w:rPr>
          <w:sz w:val="28"/>
          <w:szCs w:val="28"/>
        </w:rPr>
        <w:br/>
        <w:t>This suggests that even freshers can land high-paying jobs, depending on their skills and the industry.</w:t>
      </w:r>
    </w:p>
    <w:p w14:paraId="05A08C1E" w14:textId="77777777" w:rsidR="00430821" w:rsidRPr="00B67391" w:rsidRDefault="00430821" w:rsidP="00430821">
      <w:pPr>
        <w:numPr>
          <w:ilvl w:val="0"/>
          <w:numId w:val="28"/>
        </w:numPr>
        <w:rPr>
          <w:sz w:val="28"/>
          <w:szCs w:val="28"/>
        </w:rPr>
      </w:pPr>
      <w:r w:rsidRPr="00B67391">
        <w:rPr>
          <w:b/>
          <w:bCs/>
          <w:sz w:val="28"/>
          <w:szCs w:val="28"/>
        </w:rPr>
        <w:t>Most In-Demand Skills:</w:t>
      </w:r>
      <w:r w:rsidRPr="00B67391">
        <w:rPr>
          <w:b/>
          <w:bCs/>
          <w:sz w:val="28"/>
          <w:szCs w:val="28"/>
        </w:rPr>
        <w:br/>
      </w:r>
      <w:r w:rsidRPr="00B67391">
        <w:rPr>
          <w:sz w:val="28"/>
          <w:szCs w:val="28"/>
        </w:rPr>
        <w:t>The top 10 most required skills in job postings are:</w:t>
      </w:r>
    </w:p>
    <w:p w14:paraId="7B2C1C62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UI/UX, Python, Java, React, C++, SQL, Excel, Digital Marketing, AWS, and Machine Learning.</w:t>
      </w:r>
      <w:r w:rsidRPr="00B67391">
        <w:rPr>
          <w:sz w:val="28"/>
          <w:szCs w:val="28"/>
        </w:rPr>
        <w:br/>
        <w:t>These skills are essential for landing jobs in IT, marketing, and data-driven fields.</w:t>
      </w:r>
    </w:p>
    <w:p w14:paraId="6649D25C" w14:textId="77777777" w:rsidR="00430821" w:rsidRPr="00B67391" w:rsidRDefault="00430821" w:rsidP="00430821">
      <w:pPr>
        <w:numPr>
          <w:ilvl w:val="0"/>
          <w:numId w:val="28"/>
        </w:numPr>
        <w:rPr>
          <w:sz w:val="28"/>
          <w:szCs w:val="28"/>
        </w:rPr>
      </w:pPr>
      <w:r w:rsidRPr="00B67391">
        <w:rPr>
          <w:b/>
          <w:bCs/>
          <w:sz w:val="28"/>
          <w:szCs w:val="28"/>
        </w:rPr>
        <w:lastRenderedPageBreak/>
        <w:t>Company Size Distribution:</w:t>
      </w:r>
      <w:r w:rsidRPr="00B67391">
        <w:rPr>
          <w:b/>
          <w:bCs/>
          <w:sz w:val="28"/>
          <w:szCs w:val="28"/>
        </w:rPr>
        <w:br/>
      </w:r>
      <w:r w:rsidRPr="00B67391">
        <w:rPr>
          <w:sz w:val="28"/>
          <w:szCs w:val="28"/>
        </w:rPr>
        <w:t>Jobs are evenly distributed across different company sizes:</w:t>
      </w:r>
    </w:p>
    <w:p w14:paraId="39180FE1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Small companies (1-50 employees) offer 6,718 jobs</w:t>
      </w:r>
    </w:p>
    <w:p w14:paraId="6B25F943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Medium companies (51-500 employees) have 6,644 jobs</w:t>
      </w:r>
    </w:p>
    <w:p w14:paraId="2AD866F8" w14:textId="77777777" w:rsidR="00430821" w:rsidRPr="00B67391" w:rsidRDefault="00430821" w:rsidP="00430821">
      <w:pPr>
        <w:numPr>
          <w:ilvl w:val="1"/>
          <w:numId w:val="28"/>
        </w:numPr>
        <w:rPr>
          <w:sz w:val="28"/>
          <w:szCs w:val="28"/>
        </w:rPr>
      </w:pPr>
      <w:r w:rsidRPr="00B67391">
        <w:rPr>
          <w:sz w:val="28"/>
          <w:szCs w:val="28"/>
        </w:rPr>
        <w:t>Large companies (500+ employees) list 6,638 jobs</w:t>
      </w:r>
      <w:r w:rsidRPr="00B67391">
        <w:rPr>
          <w:sz w:val="28"/>
          <w:szCs w:val="28"/>
        </w:rPr>
        <w:br/>
        <w:t>This indicates that startups, mid-sized firms, and corporate giants all contribute significantly to hiring.</w:t>
      </w:r>
    </w:p>
    <w:p w14:paraId="4AF2F3A9" w14:textId="77777777" w:rsidR="00430821" w:rsidRPr="00B67391" w:rsidRDefault="00430821" w:rsidP="00430821">
      <w:pPr>
        <w:numPr>
          <w:ilvl w:val="0"/>
          <w:numId w:val="28"/>
        </w:numPr>
        <w:rPr>
          <w:sz w:val="28"/>
          <w:szCs w:val="28"/>
        </w:rPr>
      </w:pPr>
      <w:r w:rsidRPr="00B67391">
        <w:rPr>
          <w:b/>
          <w:bCs/>
          <w:sz w:val="28"/>
          <w:szCs w:val="28"/>
        </w:rPr>
        <w:t>Remote Job Trends:</w:t>
      </w:r>
      <w:r w:rsidRPr="00B67391">
        <w:rPr>
          <w:b/>
          <w:bCs/>
          <w:sz w:val="28"/>
          <w:szCs w:val="28"/>
        </w:rPr>
        <w:br/>
      </w:r>
      <w:r w:rsidRPr="00B67391">
        <w:rPr>
          <w:sz w:val="28"/>
          <w:szCs w:val="28"/>
        </w:rPr>
        <w:t>The top 10 companies hiring for remote jobs are:</w:t>
      </w:r>
    </w:p>
    <w:p w14:paraId="657A83BE" w14:textId="77777777" w:rsidR="00430821" w:rsidRPr="00B67391" w:rsidRDefault="00430821" w:rsidP="00430821">
      <w:pPr>
        <w:numPr>
          <w:ilvl w:val="0"/>
          <w:numId w:val="29"/>
        </w:numPr>
        <w:rPr>
          <w:sz w:val="28"/>
          <w:szCs w:val="28"/>
        </w:rPr>
      </w:pPr>
      <w:r w:rsidRPr="00B67391">
        <w:rPr>
          <w:sz w:val="28"/>
          <w:szCs w:val="28"/>
        </w:rPr>
        <w:t>Infosys (704 remote jobs)</w:t>
      </w:r>
    </w:p>
    <w:p w14:paraId="281CF8B3" w14:textId="77777777" w:rsidR="00430821" w:rsidRPr="00B67391" w:rsidRDefault="00430821" w:rsidP="00430821">
      <w:pPr>
        <w:numPr>
          <w:ilvl w:val="0"/>
          <w:numId w:val="29"/>
        </w:numPr>
        <w:rPr>
          <w:sz w:val="28"/>
          <w:szCs w:val="28"/>
        </w:rPr>
      </w:pPr>
      <w:r w:rsidRPr="00B67391">
        <w:rPr>
          <w:sz w:val="28"/>
          <w:szCs w:val="28"/>
        </w:rPr>
        <w:t>Microsoft (692 jobs)</w:t>
      </w:r>
    </w:p>
    <w:p w14:paraId="7A7DBB59" w14:textId="77777777" w:rsidR="00430821" w:rsidRPr="00B67391" w:rsidRDefault="00430821" w:rsidP="00430821">
      <w:pPr>
        <w:numPr>
          <w:ilvl w:val="0"/>
          <w:numId w:val="29"/>
        </w:numPr>
        <w:rPr>
          <w:sz w:val="28"/>
          <w:szCs w:val="28"/>
        </w:rPr>
      </w:pPr>
      <w:r w:rsidRPr="00B67391">
        <w:rPr>
          <w:sz w:val="28"/>
          <w:szCs w:val="28"/>
        </w:rPr>
        <w:t>Wipro (690 jobs)</w:t>
      </w:r>
    </w:p>
    <w:p w14:paraId="44893ABF" w14:textId="77777777" w:rsidR="00430821" w:rsidRPr="00B67391" w:rsidRDefault="00430821" w:rsidP="00430821">
      <w:pPr>
        <w:numPr>
          <w:ilvl w:val="0"/>
          <w:numId w:val="29"/>
        </w:numPr>
        <w:rPr>
          <w:sz w:val="28"/>
          <w:szCs w:val="28"/>
        </w:rPr>
      </w:pPr>
      <w:r w:rsidRPr="00B67391">
        <w:rPr>
          <w:sz w:val="28"/>
          <w:szCs w:val="28"/>
        </w:rPr>
        <w:t>Google (689 jobs)</w:t>
      </w:r>
    </w:p>
    <w:p w14:paraId="5F9F7D23" w14:textId="77777777" w:rsidR="00430821" w:rsidRPr="00B67391" w:rsidRDefault="00430821" w:rsidP="00430821">
      <w:pPr>
        <w:numPr>
          <w:ilvl w:val="0"/>
          <w:numId w:val="29"/>
        </w:numPr>
        <w:rPr>
          <w:sz w:val="28"/>
          <w:szCs w:val="28"/>
        </w:rPr>
      </w:pPr>
      <w:r w:rsidRPr="00B67391">
        <w:rPr>
          <w:sz w:val="28"/>
          <w:szCs w:val="28"/>
        </w:rPr>
        <w:t>Amazon, Deloitte, IBM, Accenture, HCL, and TCS are also leading remote work opportunities.</w:t>
      </w:r>
    </w:p>
    <w:p w14:paraId="04909A0F" w14:textId="77777777" w:rsidR="00430821" w:rsidRPr="00B67391" w:rsidRDefault="00430821" w:rsidP="00430821">
      <w:pPr>
        <w:numPr>
          <w:ilvl w:val="0"/>
          <w:numId w:val="30"/>
        </w:numPr>
        <w:rPr>
          <w:sz w:val="28"/>
          <w:szCs w:val="28"/>
        </w:rPr>
      </w:pPr>
      <w:proofErr w:type="spellStart"/>
      <w:proofErr w:type="gramStart"/>
      <w:r w:rsidRPr="00B67391">
        <w:rPr>
          <w:b/>
          <w:bCs/>
          <w:sz w:val="28"/>
          <w:szCs w:val="28"/>
        </w:rPr>
        <w:t>B.Tech</w:t>
      </w:r>
      <w:proofErr w:type="spellEnd"/>
      <w:proofErr w:type="gramEnd"/>
      <w:r w:rsidRPr="00B67391">
        <w:rPr>
          <w:b/>
          <w:bCs/>
          <w:sz w:val="28"/>
          <w:szCs w:val="28"/>
        </w:rPr>
        <w:t xml:space="preserve"> Job Listings:</w:t>
      </w:r>
      <w:r w:rsidRPr="00B67391">
        <w:rPr>
          <w:b/>
          <w:bCs/>
          <w:sz w:val="28"/>
          <w:szCs w:val="28"/>
        </w:rPr>
        <w:br/>
      </w:r>
      <w:r w:rsidRPr="00B67391">
        <w:rPr>
          <w:sz w:val="28"/>
          <w:szCs w:val="28"/>
        </w:rPr>
        <w:t xml:space="preserve">Many job roles require a </w:t>
      </w:r>
      <w:proofErr w:type="spellStart"/>
      <w:proofErr w:type="gramStart"/>
      <w:r w:rsidRPr="00B67391">
        <w:rPr>
          <w:sz w:val="28"/>
          <w:szCs w:val="28"/>
        </w:rPr>
        <w:t>B.Tech</w:t>
      </w:r>
      <w:proofErr w:type="spellEnd"/>
      <w:proofErr w:type="gramEnd"/>
      <w:r w:rsidRPr="00B67391">
        <w:rPr>
          <w:sz w:val="28"/>
          <w:szCs w:val="28"/>
        </w:rPr>
        <w:t xml:space="preserve"> degree. Some of the companies hiring </w:t>
      </w:r>
      <w:proofErr w:type="spellStart"/>
      <w:proofErr w:type="gramStart"/>
      <w:r w:rsidRPr="00B67391">
        <w:rPr>
          <w:sz w:val="28"/>
          <w:szCs w:val="28"/>
        </w:rPr>
        <w:t>B.Tech</w:t>
      </w:r>
      <w:proofErr w:type="spellEnd"/>
      <w:proofErr w:type="gramEnd"/>
      <w:r w:rsidRPr="00B67391">
        <w:rPr>
          <w:sz w:val="28"/>
          <w:szCs w:val="28"/>
        </w:rPr>
        <w:t xml:space="preserve"> graduates include:</w:t>
      </w:r>
    </w:p>
    <w:p w14:paraId="3A72EBF8" w14:textId="77777777" w:rsidR="00430821" w:rsidRPr="00B67391" w:rsidRDefault="00430821" w:rsidP="00430821">
      <w:pPr>
        <w:numPr>
          <w:ilvl w:val="0"/>
          <w:numId w:val="31"/>
        </w:numPr>
        <w:rPr>
          <w:sz w:val="28"/>
          <w:szCs w:val="28"/>
        </w:rPr>
      </w:pPr>
      <w:r w:rsidRPr="00B67391">
        <w:rPr>
          <w:sz w:val="28"/>
          <w:szCs w:val="28"/>
        </w:rPr>
        <w:t>Amazon (Business Analyst, Data Scientist)</w:t>
      </w:r>
    </w:p>
    <w:p w14:paraId="65D35D9C" w14:textId="77777777" w:rsidR="00430821" w:rsidRPr="00B67391" w:rsidRDefault="00430821" w:rsidP="00430821">
      <w:pPr>
        <w:numPr>
          <w:ilvl w:val="0"/>
          <w:numId w:val="31"/>
        </w:numPr>
        <w:rPr>
          <w:sz w:val="28"/>
          <w:szCs w:val="28"/>
        </w:rPr>
      </w:pPr>
      <w:r w:rsidRPr="00B67391">
        <w:rPr>
          <w:sz w:val="28"/>
          <w:szCs w:val="28"/>
        </w:rPr>
        <w:t>Accenture (Software Engineer, AI Engineer)</w:t>
      </w:r>
    </w:p>
    <w:p w14:paraId="78BB25AD" w14:textId="77777777" w:rsidR="00430821" w:rsidRPr="00B67391" w:rsidRDefault="00430821" w:rsidP="00430821">
      <w:pPr>
        <w:numPr>
          <w:ilvl w:val="0"/>
          <w:numId w:val="31"/>
        </w:numPr>
        <w:rPr>
          <w:sz w:val="28"/>
          <w:szCs w:val="28"/>
        </w:rPr>
      </w:pPr>
      <w:r w:rsidRPr="00B67391">
        <w:rPr>
          <w:sz w:val="28"/>
          <w:szCs w:val="28"/>
        </w:rPr>
        <w:t>Wipro (Cyber Security Analyst, Software Developer)</w:t>
      </w:r>
    </w:p>
    <w:p w14:paraId="3EA14F4A" w14:textId="77777777" w:rsidR="00430821" w:rsidRPr="00B67391" w:rsidRDefault="00430821" w:rsidP="00430821">
      <w:pPr>
        <w:numPr>
          <w:ilvl w:val="0"/>
          <w:numId w:val="31"/>
        </w:numPr>
        <w:rPr>
          <w:sz w:val="28"/>
          <w:szCs w:val="28"/>
        </w:rPr>
      </w:pPr>
      <w:r w:rsidRPr="00B67391">
        <w:rPr>
          <w:sz w:val="28"/>
          <w:szCs w:val="28"/>
        </w:rPr>
        <w:t>Microsoft (Financial Analyst, Software Engineer)</w:t>
      </w:r>
    </w:p>
    <w:p w14:paraId="4D6BA405" w14:textId="77777777" w:rsidR="00430821" w:rsidRPr="00B67391" w:rsidRDefault="00430821" w:rsidP="00430821">
      <w:pPr>
        <w:numPr>
          <w:ilvl w:val="0"/>
          <w:numId w:val="31"/>
        </w:numPr>
        <w:rPr>
          <w:sz w:val="28"/>
          <w:szCs w:val="28"/>
        </w:rPr>
      </w:pPr>
      <w:r w:rsidRPr="00B67391">
        <w:rPr>
          <w:sz w:val="28"/>
          <w:szCs w:val="28"/>
        </w:rPr>
        <w:t>IBM (Data Scientist, Cloud Engineer)</w:t>
      </w:r>
      <w:r w:rsidRPr="00B67391">
        <w:rPr>
          <w:sz w:val="28"/>
          <w:szCs w:val="28"/>
        </w:rPr>
        <w:br/>
      </w:r>
      <w:proofErr w:type="spellStart"/>
      <w:proofErr w:type="gramStart"/>
      <w:r w:rsidRPr="00B67391">
        <w:rPr>
          <w:sz w:val="28"/>
          <w:szCs w:val="28"/>
        </w:rPr>
        <w:t>B.Tech</w:t>
      </w:r>
      <w:proofErr w:type="spellEnd"/>
      <w:proofErr w:type="gramEnd"/>
      <w:r w:rsidRPr="00B67391">
        <w:rPr>
          <w:sz w:val="28"/>
          <w:szCs w:val="28"/>
        </w:rPr>
        <w:t xml:space="preserve"> graduates have strong prospects in IT, AI, Finance, and Security sectors.</w:t>
      </w:r>
    </w:p>
    <w:p w14:paraId="3580415D" w14:textId="77777777" w:rsidR="00430821" w:rsidRPr="00B67391" w:rsidRDefault="00430821" w:rsidP="00430821">
      <w:pPr>
        <w:numPr>
          <w:ilvl w:val="0"/>
          <w:numId w:val="32"/>
        </w:numPr>
        <w:rPr>
          <w:b/>
          <w:bCs/>
          <w:sz w:val="28"/>
          <w:szCs w:val="28"/>
        </w:rPr>
      </w:pPr>
      <w:r w:rsidRPr="00B67391">
        <w:rPr>
          <w:b/>
          <w:bCs/>
          <w:sz w:val="28"/>
          <w:szCs w:val="28"/>
        </w:rPr>
        <w:t>Most Commonly Required Education Qualification:</w:t>
      </w:r>
      <w:r w:rsidRPr="00B67391">
        <w:rPr>
          <w:b/>
          <w:bCs/>
          <w:sz w:val="28"/>
          <w:szCs w:val="28"/>
        </w:rPr>
        <w:br/>
      </w:r>
      <w:r w:rsidRPr="00B67391">
        <w:rPr>
          <w:sz w:val="28"/>
          <w:szCs w:val="28"/>
        </w:rPr>
        <w:t xml:space="preserve">A </w:t>
      </w:r>
      <w:proofErr w:type="spellStart"/>
      <w:proofErr w:type="gramStart"/>
      <w:r w:rsidRPr="00B67391">
        <w:rPr>
          <w:sz w:val="28"/>
          <w:szCs w:val="28"/>
        </w:rPr>
        <w:t>B.Tech</w:t>
      </w:r>
      <w:proofErr w:type="spellEnd"/>
      <w:proofErr w:type="gramEnd"/>
      <w:r w:rsidRPr="00B67391">
        <w:rPr>
          <w:sz w:val="28"/>
          <w:szCs w:val="28"/>
        </w:rPr>
        <w:t xml:space="preserve"> degree is among the most frequently mentioned qualifications in job listings, alongside MBA, </w:t>
      </w:r>
      <w:proofErr w:type="spellStart"/>
      <w:proofErr w:type="gramStart"/>
      <w:r w:rsidRPr="00B67391">
        <w:rPr>
          <w:sz w:val="28"/>
          <w:szCs w:val="28"/>
        </w:rPr>
        <w:t>M.Tech</w:t>
      </w:r>
      <w:proofErr w:type="spellEnd"/>
      <w:proofErr w:type="gramEnd"/>
      <w:r w:rsidRPr="00B67391">
        <w:rPr>
          <w:sz w:val="28"/>
          <w:szCs w:val="28"/>
        </w:rPr>
        <w:t>, and Bachelor's in Commerce (</w:t>
      </w:r>
      <w:proofErr w:type="gramStart"/>
      <w:r w:rsidRPr="00B67391">
        <w:rPr>
          <w:sz w:val="28"/>
          <w:szCs w:val="28"/>
        </w:rPr>
        <w:t>B.Com</w:t>
      </w:r>
      <w:proofErr w:type="gramEnd"/>
      <w:r w:rsidRPr="00B67391">
        <w:rPr>
          <w:sz w:val="28"/>
          <w:szCs w:val="28"/>
        </w:rPr>
        <w:t xml:space="preserve">). </w:t>
      </w:r>
      <w:r w:rsidRPr="00B67391">
        <w:rPr>
          <w:sz w:val="28"/>
          <w:szCs w:val="28"/>
        </w:rPr>
        <w:lastRenderedPageBreak/>
        <w:t>Many roles in technology, business analysis, and software development prioritize this degree.</w:t>
      </w:r>
    </w:p>
    <w:p w14:paraId="145855B2" w14:textId="77777777" w:rsidR="00430821" w:rsidRDefault="00430821" w:rsidP="00430821">
      <w:pPr>
        <w:rPr>
          <w:b/>
          <w:bCs/>
          <w:sz w:val="28"/>
          <w:szCs w:val="28"/>
        </w:rPr>
      </w:pPr>
    </w:p>
    <w:p w14:paraId="1BDC3707" w14:textId="77777777" w:rsidR="00430821" w:rsidRPr="00D07D95" w:rsidRDefault="00430821" w:rsidP="00430821">
      <w:pPr>
        <w:rPr>
          <w:rFonts w:ascii="Arial" w:hAnsi="Arial" w:cs="Arial"/>
          <w:b/>
          <w:bCs/>
          <w:sz w:val="36"/>
          <w:szCs w:val="36"/>
        </w:rPr>
      </w:pPr>
      <w:r w:rsidRPr="00D07D95">
        <w:rPr>
          <w:rFonts w:ascii="Arial" w:hAnsi="Arial" w:cs="Arial"/>
          <w:b/>
          <w:bCs/>
          <w:sz w:val="36"/>
          <w:szCs w:val="36"/>
        </w:rPr>
        <w:t>POWER BI DASHBOARD</w:t>
      </w:r>
    </w:p>
    <w:p w14:paraId="18E83C6C" w14:textId="77777777" w:rsidR="00C108AE" w:rsidRPr="00C108AE" w:rsidRDefault="00C108AE" w:rsidP="00C108AE">
      <w:pPr>
        <w:rPr>
          <w:b/>
          <w:bCs/>
        </w:rPr>
      </w:pPr>
      <w:r w:rsidRPr="00C108AE">
        <w:rPr>
          <w:b/>
          <w:bCs/>
        </w:rPr>
        <w:t>1. Job Market Overview (Map &amp; Filters)</w:t>
      </w:r>
    </w:p>
    <w:p w14:paraId="2062BEF9" w14:textId="77777777" w:rsidR="00C108AE" w:rsidRPr="00C108AE" w:rsidRDefault="00C108AE" w:rsidP="00C108AE">
      <w:r w:rsidRPr="00C108AE">
        <w:rPr>
          <w:b/>
          <w:bCs/>
        </w:rPr>
        <w:t>Question:</w:t>
      </w:r>
      <w:r w:rsidRPr="00C108AE">
        <w:t xml:space="preserve"> Which cities have the highest job postings?</w:t>
      </w:r>
      <w:r w:rsidRPr="00C108AE">
        <w:br/>
      </w:r>
      <w:r w:rsidRPr="00C108AE">
        <w:rPr>
          <w:b/>
          <w:bCs/>
        </w:rPr>
        <w:t>Insight:</w:t>
      </w:r>
      <w:r w:rsidRPr="00C108AE">
        <w:t xml:space="preserve"> The map visualization shows that Bangalore, Delhi, Mumbai, and Hyderabad have the highest concentration of job postings.</w:t>
      </w:r>
    </w:p>
    <w:p w14:paraId="074511BB" w14:textId="77777777" w:rsidR="00C108AE" w:rsidRPr="00C108AE" w:rsidRDefault="00C108AE" w:rsidP="00C108AE">
      <w:r w:rsidRPr="00C108AE">
        <w:rPr>
          <w:b/>
          <w:bCs/>
        </w:rPr>
        <w:t>Question:</w:t>
      </w:r>
      <w:r w:rsidRPr="00C108AE">
        <w:t xml:space="preserve"> How does job availability vary by location?</w:t>
      </w:r>
      <w:r w:rsidRPr="00C108AE">
        <w:br/>
      </w:r>
      <w:r w:rsidRPr="00C108AE">
        <w:rPr>
          <w:b/>
          <w:bCs/>
        </w:rPr>
        <w:t>Insight:</w:t>
      </w:r>
      <w:r w:rsidRPr="00C108AE">
        <w:t xml:space="preserve"> Metro cities dominate the job market, while cities such as Ahmedabad, Pune, and Kolkata have comparatively fewer job opportunities.</w:t>
      </w:r>
    </w:p>
    <w:p w14:paraId="7FC5DA0B" w14:textId="77777777" w:rsidR="00C108AE" w:rsidRPr="00C108AE" w:rsidRDefault="00C108AE" w:rsidP="00C108AE">
      <w:r w:rsidRPr="00C108AE">
        <w:pict w14:anchorId="5C49329C">
          <v:rect id="_x0000_i1070" style="width:0;height:1.5pt" o:hralign="center" o:hrstd="t" o:hr="t" fillcolor="#a0a0a0" stroked="f"/>
        </w:pict>
      </w:r>
    </w:p>
    <w:p w14:paraId="644AD127" w14:textId="77777777" w:rsidR="00C108AE" w:rsidRPr="00C108AE" w:rsidRDefault="00C108AE" w:rsidP="00C108AE">
      <w:pPr>
        <w:rPr>
          <w:b/>
          <w:bCs/>
        </w:rPr>
      </w:pPr>
      <w:r w:rsidRPr="00C108AE">
        <w:rPr>
          <w:b/>
          <w:bCs/>
        </w:rPr>
        <w:t>2. Top Hiring Companies (Bar Chart)</w:t>
      </w:r>
    </w:p>
    <w:p w14:paraId="2546BA6F" w14:textId="77777777" w:rsidR="00C108AE" w:rsidRPr="00C108AE" w:rsidRDefault="00C108AE" w:rsidP="00C108AE">
      <w:r w:rsidRPr="00C108AE">
        <w:rPr>
          <w:b/>
          <w:bCs/>
        </w:rPr>
        <w:t>Question:</w:t>
      </w:r>
      <w:r w:rsidRPr="00C108AE">
        <w:t xml:space="preserve"> Which companies are hiring the most?</w:t>
      </w:r>
      <w:r w:rsidRPr="00C108AE">
        <w:br/>
      </w:r>
      <w:r w:rsidRPr="00C108AE">
        <w:rPr>
          <w:b/>
          <w:bCs/>
        </w:rPr>
        <w:t>Insight:</w:t>
      </w:r>
      <w:r w:rsidRPr="00C108AE">
        <w:t xml:space="preserve"> Amazon, Wipro, HCL, Google, Infosys, and Deloitte have the highest number of job postings, indicating strong hiring activity.</w:t>
      </w:r>
    </w:p>
    <w:p w14:paraId="256AF211" w14:textId="77777777" w:rsidR="00C108AE" w:rsidRPr="00C108AE" w:rsidRDefault="00C108AE" w:rsidP="00C108AE">
      <w:r w:rsidRPr="00C108AE">
        <w:rPr>
          <w:b/>
          <w:bCs/>
        </w:rPr>
        <w:t>Question:</w:t>
      </w:r>
      <w:r w:rsidRPr="00C108AE">
        <w:t xml:space="preserve"> Is there a difference in hiring trends between MNCs and startups?</w:t>
      </w:r>
      <w:r w:rsidRPr="00C108AE">
        <w:br/>
      </w:r>
      <w:r w:rsidRPr="00C108AE">
        <w:rPr>
          <w:b/>
          <w:bCs/>
        </w:rPr>
        <w:t>Insight:</w:t>
      </w:r>
      <w:r w:rsidRPr="00C108AE">
        <w:t xml:space="preserve"> Large multinational companies such as Amazon, Infosys, and Google lead in hiring volume, whereas startups generally have fewer open positions.</w:t>
      </w:r>
    </w:p>
    <w:p w14:paraId="12D5436E" w14:textId="77777777" w:rsidR="00C108AE" w:rsidRPr="00C108AE" w:rsidRDefault="00C108AE" w:rsidP="00C108AE">
      <w:r w:rsidRPr="00C108AE">
        <w:pict w14:anchorId="7F277118">
          <v:rect id="_x0000_i1071" style="width:0;height:1.5pt" o:hralign="center" o:hrstd="t" o:hr="t" fillcolor="#a0a0a0" stroked="f"/>
        </w:pict>
      </w:r>
    </w:p>
    <w:p w14:paraId="1A8890DB" w14:textId="77777777" w:rsidR="00C108AE" w:rsidRPr="00C108AE" w:rsidRDefault="00C108AE" w:rsidP="00C108AE">
      <w:pPr>
        <w:rPr>
          <w:b/>
          <w:bCs/>
        </w:rPr>
      </w:pPr>
      <w:r w:rsidRPr="00C108AE">
        <w:rPr>
          <w:b/>
          <w:bCs/>
        </w:rPr>
        <w:t>3. Salary Insights (Box Plot / Histogram)</w:t>
      </w:r>
    </w:p>
    <w:p w14:paraId="0429D663" w14:textId="77777777" w:rsidR="00C108AE" w:rsidRPr="00C108AE" w:rsidRDefault="00C108AE" w:rsidP="00C108AE">
      <w:r w:rsidRPr="00C108AE">
        <w:rPr>
          <w:b/>
          <w:bCs/>
        </w:rPr>
        <w:t>Question:</w:t>
      </w:r>
      <w:r w:rsidRPr="00C108AE">
        <w:t xml:space="preserve"> What is the salary distribution for different job types?</w:t>
      </w:r>
      <w:r w:rsidRPr="00C108AE">
        <w:br/>
      </w:r>
      <w:r w:rsidRPr="00C108AE">
        <w:rPr>
          <w:b/>
          <w:bCs/>
        </w:rPr>
        <w:t>Insight:</w:t>
      </w:r>
    </w:p>
    <w:p w14:paraId="5412499D" w14:textId="77777777" w:rsidR="00C108AE" w:rsidRPr="00C108AE" w:rsidRDefault="00C108AE" w:rsidP="00C108AE">
      <w:pPr>
        <w:numPr>
          <w:ilvl w:val="0"/>
          <w:numId w:val="33"/>
        </w:numPr>
      </w:pPr>
      <w:r w:rsidRPr="00C108AE">
        <w:t xml:space="preserve">Internships and part-time roles offer the lowest salaries, generally below 5 LPA. </w:t>
      </w:r>
    </w:p>
    <w:p w14:paraId="5C9EE7F9" w14:textId="77777777" w:rsidR="00C108AE" w:rsidRPr="00C108AE" w:rsidRDefault="00C108AE" w:rsidP="00C108AE">
      <w:pPr>
        <w:numPr>
          <w:ilvl w:val="0"/>
          <w:numId w:val="33"/>
        </w:numPr>
      </w:pPr>
      <w:r w:rsidRPr="00C108AE">
        <w:t xml:space="preserve">Full-time positions cover a broad salary range, extending beyond 20 LPA. </w:t>
      </w:r>
    </w:p>
    <w:p w14:paraId="5736106D" w14:textId="77777777" w:rsidR="00C108AE" w:rsidRPr="00C108AE" w:rsidRDefault="00C108AE" w:rsidP="00C108AE">
      <w:pPr>
        <w:numPr>
          <w:ilvl w:val="0"/>
          <w:numId w:val="33"/>
        </w:numPr>
      </w:pPr>
      <w:r w:rsidRPr="00C108AE">
        <w:t xml:space="preserve">Contract-based roles exhibit significant variation in compensation depending on project requirements and experience. </w:t>
      </w:r>
    </w:p>
    <w:p w14:paraId="5020FEB0" w14:textId="77777777" w:rsidR="00C108AE" w:rsidRPr="00C108AE" w:rsidRDefault="00C108AE" w:rsidP="00C108AE">
      <w:r w:rsidRPr="00C108AE">
        <w:rPr>
          <w:b/>
          <w:bCs/>
        </w:rPr>
        <w:t>Question:</w:t>
      </w:r>
      <w:r w:rsidRPr="00C108AE">
        <w:t xml:space="preserve"> Which job locations offer the highest salaries?</w:t>
      </w:r>
      <w:r w:rsidRPr="00C108AE">
        <w:br/>
      </w:r>
      <w:r w:rsidRPr="00C108AE">
        <w:rPr>
          <w:b/>
          <w:bCs/>
        </w:rPr>
        <w:t>Insight:</w:t>
      </w:r>
      <w:r w:rsidRPr="00C108AE">
        <w:t xml:space="preserve"> Bangalore, Mumbai, and Delhi generally provide higher salary packages compared to Tier-2 cities.</w:t>
      </w:r>
    </w:p>
    <w:p w14:paraId="1CD77EA8" w14:textId="77777777" w:rsidR="00C108AE" w:rsidRPr="00C108AE" w:rsidRDefault="00C108AE" w:rsidP="00C108AE">
      <w:r w:rsidRPr="00C108AE">
        <w:pict w14:anchorId="272AB189">
          <v:rect id="_x0000_i1072" style="width:0;height:1.5pt" o:hralign="center" o:hrstd="t" o:hr="t" fillcolor="#a0a0a0" stroked="f"/>
        </w:pict>
      </w:r>
    </w:p>
    <w:p w14:paraId="1222A8E8" w14:textId="77777777" w:rsidR="00C108AE" w:rsidRPr="00C108AE" w:rsidRDefault="00C108AE" w:rsidP="00C108AE">
      <w:pPr>
        <w:rPr>
          <w:b/>
          <w:bCs/>
        </w:rPr>
      </w:pPr>
      <w:r w:rsidRPr="00C108AE">
        <w:rPr>
          <w:b/>
          <w:bCs/>
        </w:rPr>
        <w:t>4. Experience vs Salary (Scatter Plot)</w:t>
      </w:r>
    </w:p>
    <w:p w14:paraId="56B696C2" w14:textId="77777777" w:rsidR="00C108AE" w:rsidRPr="00C108AE" w:rsidRDefault="00C108AE" w:rsidP="00C108AE">
      <w:r w:rsidRPr="00C108AE">
        <w:rPr>
          <w:b/>
          <w:bCs/>
        </w:rPr>
        <w:lastRenderedPageBreak/>
        <w:t>Question:</w:t>
      </w:r>
      <w:r w:rsidRPr="00C108AE">
        <w:t xml:space="preserve"> How does experience affect salary?</w:t>
      </w:r>
      <w:r w:rsidRPr="00C108AE">
        <w:br/>
      </w:r>
      <w:r w:rsidRPr="00C108AE">
        <w:rPr>
          <w:b/>
          <w:bCs/>
        </w:rPr>
        <w:t>Insight:</w:t>
      </w:r>
    </w:p>
    <w:p w14:paraId="35C27F72" w14:textId="77777777" w:rsidR="00C108AE" w:rsidRPr="00C108AE" w:rsidRDefault="00C108AE" w:rsidP="00C108AE">
      <w:pPr>
        <w:numPr>
          <w:ilvl w:val="0"/>
          <w:numId w:val="34"/>
        </w:numPr>
      </w:pPr>
      <w:r w:rsidRPr="00C108AE">
        <w:t xml:space="preserve">Entry-level professionals (0–2 years) typically earn between 3–8 LPA. </w:t>
      </w:r>
    </w:p>
    <w:p w14:paraId="01A012A2" w14:textId="77777777" w:rsidR="00C108AE" w:rsidRPr="00C108AE" w:rsidRDefault="00C108AE" w:rsidP="00C108AE">
      <w:pPr>
        <w:numPr>
          <w:ilvl w:val="0"/>
          <w:numId w:val="34"/>
        </w:numPr>
      </w:pPr>
      <w:r w:rsidRPr="00C108AE">
        <w:t xml:space="preserve">Mid-level professionals (5–10 years) generally receive salaries ranging from 8–20 LPA. </w:t>
      </w:r>
    </w:p>
    <w:p w14:paraId="74F778A3" w14:textId="77777777" w:rsidR="00C108AE" w:rsidRPr="00C108AE" w:rsidRDefault="00C108AE" w:rsidP="00C108AE">
      <w:pPr>
        <w:numPr>
          <w:ilvl w:val="0"/>
          <w:numId w:val="34"/>
        </w:numPr>
      </w:pPr>
      <w:r w:rsidRPr="00C108AE">
        <w:t xml:space="preserve">Senior professionals (10+ years) often earn more than 20 LPA. </w:t>
      </w:r>
    </w:p>
    <w:p w14:paraId="54DBF05D" w14:textId="77777777" w:rsidR="00C108AE" w:rsidRPr="00C108AE" w:rsidRDefault="00C108AE" w:rsidP="00C108AE">
      <w:r w:rsidRPr="00C108AE">
        <w:rPr>
          <w:b/>
          <w:bCs/>
        </w:rPr>
        <w:t>Question:</w:t>
      </w:r>
      <w:r w:rsidRPr="00C108AE">
        <w:t xml:space="preserve"> Do certain job roles demand more experience?</w:t>
      </w:r>
      <w:r w:rsidRPr="00C108AE">
        <w:br/>
      </w:r>
      <w:r w:rsidRPr="00C108AE">
        <w:rPr>
          <w:b/>
          <w:bCs/>
        </w:rPr>
        <w:t>Insight:</w:t>
      </w:r>
    </w:p>
    <w:p w14:paraId="14A0FB6D" w14:textId="77777777" w:rsidR="00C108AE" w:rsidRPr="00C108AE" w:rsidRDefault="00C108AE" w:rsidP="00C108AE">
      <w:pPr>
        <w:numPr>
          <w:ilvl w:val="0"/>
          <w:numId w:val="35"/>
        </w:numPr>
      </w:pPr>
      <w:r w:rsidRPr="00C108AE">
        <w:t xml:space="preserve">Managerial positions generally require 5–10 or more years of experience. </w:t>
      </w:r>
    </w:p>
    <w:p w14:paraId="7EDA3DB1" w14:textId="77777777" w:rsidR="00C108AE" w:rsidRPr="00C108AE" w:rsidRDefault="00C108AE" w:rsidP="00C108AE">
      <w:pPr>
        <w:numPr>
          <w:ilvl w:val="0"/>
          <w:numId w:val="35"/>
        </w:numPr>
      </w:pPr>
      <w:r w:rsidRPr="00C108AE">
        <w:t xml:space="preserve">Technical roles such as Software Engineer and Data Scientist can offer competitive salaries with approximately 3–5 years of experience. </w:t>
      </w:r>
    </w:p>
    <w:p w14:paraId="157D98E1" w14:textId="77777777" w:rsidR="00C108AE" w:rsidRPr="00C108AE" w:rsidRDefault="00C108AE" w:rsidP="00C108AE">
      <w:r w:rsidRPr="00C108AE">
        <w:pict w14:anchorId="2BE9AC83">
          <v:rect id="_x0000_i1073" style="width:0;height:1.5pt" o:hralign="center" o:hrstd="t" o:hr="t" fillcolor="#a0a0a0" stroked="f"/>
        </w:pict>
      </w:r>
    </w:p>
    <w:p w14:paraId="0E5EA0AB" w14:textId="77777777" w:rsidR="00C108AE" w:rsidRPr="00C108AE" w:rsidRDefault="00C108AE" w:rsidP="00C108AE">
      <w:pPr>
        <w:rPr>
          <w:b/>
          <w:bCs/>
        </w:rPr>
      </w:pPr>
      <w:r w:rsidRPr="00C108AE">
        <w:rPr>
          <w:b/>
          <w:bCs/>
        </w:rPr>
        <w:t>5. Hiring Trends Over Time (Line Chart)</w:t>
      </w:r>
    </w:p>
    <w:p w14:paraId="5F468B0C" w14:textId="77777777" w:rsidR="00C108AE" w:rsidRPr="00C108AE" w:rsidRDefault="00C108AE" w:rsidP="00C108AE">
      <w:r w:rsidRPr="00C108AE">
        <w:rPr>
          <w:b/>
          <w:bCs/>
        </w:rPr>
        <w:t>Question:</w:t>
      </w:r>
      <w:r w:rsidRPr="00C108AE">
        <w:t xml:space="preserve"> Are job postings increasing or decreasing over time?</w:t>
      </w:r>
      <w:r w:rsidRPr="00C108AE">
        <w:br/>
      </w:r>
      <w:r w:rsidRPr="00C108AE">
        <w:rPr>
          <w:b/>
          <w:bCs/>
        </w:rPr>
        <w:t>Insight:</w:t>
      </w:r>
      <w:r w:rsidRPr="00C108AE">
        <w:t xml:space="preserve"> Hiring activity tends to peak during quarterly recruitment cycles, particularly around January, April, July, and October.</w:t>
      </w:r>
    </w:p>
    <w:p w14:paraId="30513DC7" w14:textId="77777777" w:rsidR="00C108AE" w:rsidRPr="00C108AE" w:rsidRDefault="00C108AE" w:rsidP="00C108AE">
      <w:r w:rsidRPr="00C108AE">
        <w:rPr>
          <w:b/>
          <w:bCs/>
        </w:rPr>
        <w:t>Question:</w:t>
      </w:r>
      <w:r w:rsidRPr="00C108AE">
        <w:t xml:space="preserve"> Are job applications matching job postings?</w:t>
      </w:r>
      <w:r w:rsidRPr="00C108AE">
        <w:br/>
      </w:r>
      <w:r w:rsidRPr="00C108AE">
        <w:rPr>
          <w:b/>
          <w:bCs/>
        </w:rPr>
        <w:t>Insight:</w:t>
      </w:r>
      <w:r w:rsidRPr="00C108AE">
        <w:t xml:space="preserve"> Some months experience high job posting volumes but relatively fewer applications, suggesting a shortage of qualified candidates.</w:t>
      </w:r>
    </w:p>
    <w:p w14:paraId="37BBBCC8" w14:textId="77777777" w:rsidR="00C108AE" w:rsidRPr="00C108AE" w:rsidRDefault="00C108AE" w:rsidP="00C108AE">
      <w:r w:rsidRPr="00C108AE">
        <w:pict w14:anchorId="3E8BEBF7">
          <v:rect id="_x0000_i1074" style="width:0;height:1.5pt" o:hralign="center" o:hrstd="t" o:hr="t" fillcolor="#a0a0a0" stroked="f"/>
        </w:pict>
      </w:r>
    </w:p>
    <w:p w14:paraId="3846150E" w14:textId="77777777" w:rsidR="00C108AE" w:rsidRPr="00C108AE" w:rsidRDefault="00C108AE" w:rsidP="00C108AE">
      <w:pPr>
        <w:rPr>
          <w:b/>
          <w:bCs/>
        </w:rPr>
      </w:pPr>
      <w:r w:rsidRPr="00C108AE">
        <w:rPr>
          <w:b/>
          <w:bCs/>
        </w:rPr>
        <w:t>6. Job Type Breakdown (Donut Chart)</w:t>
      </w:r>
    </w:p>
    <w:p w14:paraId="73A2901A" w14:textId="77777777" w:rsidR="00C108AE" w:rsidRPr="00C108AE" w:rsidRDefault="00C108AE" w:rsidP="00C108AE">
      <w:r w:rsidRPr="00C108AE">
        <w:rPr>
          <w:b/>
          <w:bCs/>
        </w:rPr>
        <w:t>Question:</w:t>
      </w:r>
      <w:r w:rsidRPr="00C108AE">
        <w:t xml:space="preserve"> What percentage of jobs are full-time versus part-time?</w:t>
      </w:r>
      <w:r w:rsidRPr="00C108AE">
        <w:br/>
      </w:r>
      <w:r w:rsidRPr="00C108AE">
        <w:rPr>
          <w:b/>
          <w:bCs/>
        </w:rPr>
        <w:t>Insight:</w:t>
      </w:r>
      <w:r w:rsidRPr="00C108AE">
        <w:t xml:space="preserve"> Full-time positions represent the majority of available jobs, while part-time and contract-based opportunities account for a smaller share.</w:t>
      </w:r>
    </w:p>
    <w:p w14:paraId="3E7F235E" w14:textId="77777777" w:rsidR="00C108AE" w:rsidRPr="00C108AE" w:rsidRDefault="00C108AE" w:rsidP="00C108AE">
      <w:r w:rsidRPr="00C108AE">
        <w:rPr>
          <w:b/>
          <w:bCs/>
        </w:rPr>
        <w:t>Question:</w:t>
      </w:r>
      <w:r w:rsidRPr="00C108AE">
        <w:t xml:space="preserve"> Which job type is most common in startups versus MNCs?</w:t>
      </w:r>
      <w:r w:rsidRPr="00C108AE">
        <w:br/>
      </w:r>
      <w:r w:rsidRPr="00C108AE">
        <w:rPr>
          <w:b/>
          <w:bCs/>
        </w:rPr>
        <w:t>Insight:</w:t>
      </w:r>
    </w:p>
    <w:p w14:paraId="2E7C929C" w14:textId="77777777" w:rsidR="00C108AE" w:rsidRPr="00C108AE" w:rsidRDefault="00C108AE" w:rsidP="00C108AE">
      <w:pPr>
        <w:numPr>
          <w:ilvl w:val="0"/>
          <w:numId w:val="36"/>
        </w:numPr>
      </w:pPr>
      <w:r w:rsidRPr="00C108AE">
        <w:t xml:space="preserve">MNCs primarily recruit for full-time and contract-based positions. </w:t>
      </w:r>
    </w:p>
    <w:p w14:paraId="7C112CC1" w14:textId="77777777" w:rsidR="00C108AE" w:rsidRPr="00C108AE" w:rsidRDefault="00C108AE" w:rsidP="00C108AE">
      <w:pPr>
        <w:numPr>
          <w:ilvl w:val="0"/>
          <w:numId w:val="36"/>
        </w:numPr>
      </w:pPr>
      <w:r w:rsidRPr="00C108AE">
        <w:t>Startups are more likely to offer internships and part-time opportunities.</w:t>
      </w:r>
    </w:p>
    <w:p w14:paraId="71704936" w14:textId="20F88207" w:rsidR="00A9204E" w:rsidRDefault="00A9204E" w:rsidP="00430821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F14FB3"/>
    <w:multiLevelType w:val="multilevel"/>
    <w:tmpl w:val="BC8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415A78"/>
    <w:multiLevelType w:val="multilevel"/>
    <w:tmpl w:val="DEAC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84C2509"/>
    <w:multiLevelType w:val="multilevel"/>
    <w:tmpl w:val="008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7865808"/>
    <w:multiLevelType w:val="multilevel"/>
    <w:tmpl w:val="0C5A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435637B"/>
    <w:multiLevelType w:val="multilevel"/>
    <w:tmpl w:val="64660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B5041E"/>
    <w:multiLevelType w:val="multilevel"/>
    <w:tmpl w:val="2428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63B54"/>
    <w:multiLevelType w:val="multilevel"/>
    <w:tmpl w:val="9160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641B37BE"/>
    <w:multiLevelType w:val="multilevel"/>
    <w:tmpl w:val="4650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3A12C4E"/>
    <w:multiLevelType w:val="multilevel"/>
    <w:tmpl w:val="D1D6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7E66EE"/>
    <w:multiLevelType w:val="multilevel"/>
    <w:tmpl w:val="2254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F176EF"/>
    <w:multiLevelType w:val="multilevel"/>
    <w:tmpl w:val="1172B93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 w15:restartNumberingAfterBreak="0">
    <w:nsid w:val="7DC37D9F"/>
    <w:multiLevelType w:val="multilevel"/>
    <w:tmpl w:val="1248B4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DA1F92"/>
    <w:multiLevelType w:val="multilevel"/>
    <w:tmpl w:val="9956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99496">
    <w:abstractNumId w:val="26"/>
  </w:num>
  <w:num w:numId="2" w16cid:durableId="68163843">
    <w:abstractNumId w:val="14"/>
  </w:num>
  <w:num w:numId="3" w16cid:durableId="635455165">
    <w:abstractNumId w:val="12"/>
  </w:num>
  <w:num w:numId="4" w16cid:durableId="1884058723">
    <w:abstractNumId w:val="29"/>
  </w:num>
  <w:num w:numId="5" w16cid:durableId="226500955">
    <w:abstractNumId w:val="15"/>
  </w:num>
  <w:num w:numId="6" w16cid:durableId="1499884604">
    <w:abstractNumId w:val="20"/>
  </w:num>
  <w:num w:numId="7" w16cid:durableId="288778660">
    <w:abstractNumId w:val="25"/>
  </w:num>
  <w:num w:numId="8" w16cid:durableId="542786755">
    <w:abstractNumId w:val="9"/>
  </w:num>
  <w:num w:numId="9" w16cid:durableId="1632400660">
    <w:abstractNumId w:val="7"/>
  </w:num>
  <w:num w:numId="10" w16cid:durableId="1199078631">
    <w:abstractNumId w:val="6"/>
  </w:num>
  <w:num w:numId="11" w16cid:durableId="1105534981">
    <w:abstractNumId w:val="5"/>
  </w:num>
  <w:num w:numId="12" w16cid:durableId="857963094">
    <w:abstractNumId w:val="4"/>
  </w:num>
  <w:num w:numId="13" w16cid:durableId="5787104">
    <w:abstractNumId w:val="8"/>
  </w:num>
  <w:num w:numId="14" w16cid:durableId="1150948726">
    <w:abstractNumId w:val="3"/>
  </w:num>
  <w:num w:numId="15" w16cid:durableId="852308015">
    <w:abstractNumId w:val="2"/>
  </w:num>
  <w:num w:numId="16" w16cid:durableId="456729326">
    <w:abstractNumId w:val="1"/>
  </w:num>
  <w:num w:numId="17" w16cid:durableId="940187487">
    <w:abstractNumId w:val="0"/>
  </w:num>
  <w:num w:numId="18" w16cid:durableId="748767866">
    <w:abstractNumId w:val="17"/>
  </w:num>
  <w:num w:numId="19" w16cid:durableId="1702245723">
    <w:abstractNumId w:val="18"/>
  </w:num>
  <w:num w:numId="20" w16cid:durableId="771781541">
    <w:abstractNumId w:val="27"/>
  </w:num>
  <w:num w:numId="21" w16cid:durableId="246572626">
    <w:abstractNumId w:val="21"/>
  </w:num>
  <w:num w:numId="22" w16cid:durableId="522741961">
    <w:abstractNumId w:val="13"/>
  </w:num>
  <w:num w:numId="23" w16cid:durableId="1106848024">
    <w:abstractNumId w:val="33"/>
  </w:num>
  <w:num w:numId="24" w16cid:durableId="1756634272">
    <w:abstractNumId w:val="16"/>
  </w:num>
  <w:num w:numId="25" w16cid:durableId="597056094">
    <w:abstractNumId w:val="28"/>
  </w:num>
  <w:num w:numId="26" w16cid:durableId="122159398">
    <w:abstractNumId w:val="10"/>
  </w:num>
  <w:num w:numId="27" w16cid:durableId="1293632100">
    <w:abstractNumId w:val="23"/>
  </w:num>
  <w:num w:numId="28" w16cid:durableId="448165802">
    <w:abstractNumId w:val="22"/>
  </w:num>
  <w:num w:numId="29" w16cid:durableId="1655985000">
    <w:abstractNumId w:val="31"/>
  </w:num>
  <w:num w:numId="30" w16cid:durableId="367997000">
    <w:abstractNumId w:val="34"/>
  </w:num>
  <w:num w:numId="31" w16cid:durableId="1715693727">
    <w:abstractNumId w:val="11"/>
  </w:num>
  <w:num w:numId="32" w16cid:durableId="473644402">
    <w:abstractNumId w:val="32"/>
  </w:num>
  <w:num w:numId="33" w16cid:durableId="674696797">
    <w:abstractNumId w:val="19"/>
  </w:num>
  <w:num w:numId="34" w16cid:durableId="624966415">
    <w:abstractNumId w:val="24"/>
  </w:num>
  <w:num w:numId="35" w16cid:durableId="415591744">
    <w:abstractNumId w:val="30"/>
  </w:num>
  <w:num w:numId="36" w16cid:durableId="1330819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21"/>
    <w:rsid w:val="00430821"/>
    <w:rsid w:val="00645252"/>
    <w:rsid w:val="006D3D74"/>
    <w:rsid w:val="0083569A"/>
    <w:rsid w:val="00A9204E"/>
    <w:rsid w:val="00C108AE"/>
    <w:rsid w:val="00F5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B4404"/>
  <w15:chartTrackingRefBased/>
  <w15:docId w15:val="{5F3C9F82-036B-472F-9DE9-BB17E475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821"/>
    <w:pPr>
      <w:spacing w:after="160" w:line="259" w:lineRule="auto"/>
    </w:pPr>
    <w:rPr>
      <w:kern w:val="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ewa\AppData\Local\Microsoft\Office\16.0\DTS\en-IN%7b09E779EA-00C4-45DF-9AD9-5A7B58E972F2%7d\%7b700378C4-BA48-4796-96C0-8FBFC4EBD86D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{700378C4-BA48-4796-96C0-8FBFC4EBD86D}TF2de6fc23-48e8-448b-960e-1bdc6e9248ab4ef8d1ac_win32-7424dd8ab5ea.dotx</Template>
  <TotalTime>2</TotalTime>
  <Pages>6</Pages>
  <Words>1128</Words>
  <Characters>6436</Characters>
  <Application>Microsoft Office Word</Application>
  <DocSecurity>0</DocSecurity>
  <Lines>53</Lines>
  <Paragraphs>15</Paragraphs>
  <ScaleCrop>false</ScaleCrop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Vamdevan</dc:creator>
  <cp:keywords/>
  <dc:description/>
  <cp:lastModifiedBy>Sourabh Vamdevan</cp:lastModifiedBy>
  <cp:revision>3</cp:revision>
  <dcterms:created xsi:type="dcterms:W3CDTF">2026-07-01T05:47:00Z</dcterms:created>
  <dcterms:modified xsi:type="dcterms:W3CDTF">2026-07-01T05:48:00Z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